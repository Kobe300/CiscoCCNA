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BD4F" w14:textId="198A9BDA" w:rsidR="00706905" w:rsidRDefault="00706905" w:rsidP="00706905">
      <w:pPr>
        <w:rPr>
          <w:b/>
          <w:bCs/>
        </w:rPr>
      </w:pPr>
      <w:r>
        <w:rPr>
          <w:b/>
          <w:bCs/>
        </w:rPr>
        <w:t>Subnets</w:t>
      </w:r>
    </w:p>
    <w:p w14:paraId="405F340F" w14:textId="25131B09" w:rsidR="00706905" w:rsidRDefault="00706905" w:rsidP="00706905">
      <w:r w:rsidRPr="00706905">
        <w:t>192.168.1.0/24</w:t>
      </w:r>
    </w:p>
    <w:p w14:paraId="5CD64930" w14:textId="6D434D8F" w:rsidR="00706905" w:rsidRDefault="00706905" w:rsidP="00706905">
      <w:pPr>
        <w:pStyle w:val="ListParagraph"/>
        <w:numPr>
          <w:ilvl w:val="0"/>
          <w:numId w:val="2"/>
        </w:numPr>
      </w:pPr>
      <w:r>
        <w:t>0 - 31</w:t>
      </w:r>
    </w:p>
    <w:p w14:paraId="4CAC7195" w14:textId="60399C84" w:rsidR="00706905" w:rsidRDefault="00706905" w:rsidP="00706905">
      <w:pPr>
        <w:pStyle w:val="ListParagraph"/>
        <w:numPr>
          <w:ilvl w:val="0"/>
          <w:numId w:val="2"/>
        </w:numPr>
      </w:pPr>
      <w:r>
        <w:t>32 - 63</w:t>
      </w:r>
    </w:p>
    <w:p w14:paraId="2B49121B" w14:textId="22808E9A" w:rsidR="00706905" w:rsidRDefault="00706905" w:rsidP="00706905">
      <w:pPr>
        <w:pStyle w:val="ListParagraph"/>
        <w:numPr>
          <w:ilvl w:val="0"/>
          <w:numId w:val="2"/>
        </w:numPr>
      </w:pPr>
      <w:r>
        <w:t>64 - 95</w:t>
      </w:r>
    </w:p>
    <w:p w14:paraId="49F1F1A7" w14:textId="0E4DF055" w:rsidR="00706905" w:rsidRDefault="00706905" w:rsidP="00706905">
      <w:pPr>
        <w:pStyle w:val="ListParagraph"/>
        <w:numPr>
          <w:ilvl w:val="0"/>
          <w:numId w:val="2"/>
        </w:numPr>
      </w:pPr>
      <w:r>
        <w:t>96 - 127</w:t>
      </w:r>
    </w:p>
    <w:p w14:paraId="07F9A02C" w14:textId="083A4E4F" w:rsidR="00706905" w:rsidRDefault="00706905" w:rsidP="00706905">
      <w:pPr>
        <w:pStyle w:val="ListParagraph"/>
        <w:numPr>
          <w:ilvl w:val="0"/>
          <w:numId w:val="2"/>
        </w:numPr>
      </w:pPr>
      <w:r>
        <w:t xml:space="preserve">128 </w:t>
      </w:r>
      <w:r w:rsidR="003D18B2">
        <w:t>–</w:t>
      </w:r>
      <w:r>
        <w:t xml:space="preserve"> 159</w:t>
      </w:r>
    </w:p>
    <w:p w14:paraId="7C32164F" w14:textId="4BE40A52" w:rsidR="003D18B2" w:rsidRDefault="003D18B2" w:rsidP="003D18B2">
      <w:pPr>
        <w:pStyle w:val="ListParagraph"/>
        <w:numPr>
          <w:ilvl w:val="1"/>
          <w:numId w:val="2"/>
        </w:numPr>
      </w:pPr>
      <w:r>
        <w:t>128 – 143</w:t>
      </w:r>
    </w:p>
    <w:p w14:paraId="60C92E71" w14:textId="42F37F5E" w:rsidR="003D18B2" w:rsidRDefault="003D18B2" w:rsidP="003D18B2">
      <w:pPr>
        <w:pStyle w:val="ListParagraph"/>
        <w:numPr>
          <w:ilvl w:val="1"/>
          <w:numId w:val="2"/>
        </w:numPr>
      </w:pPr>
      <w:r>
        <w:t>144 – 159</w:t>
      </w:r>
    </w:p>
    <w:p w14:paraId="0E6DBC92" w14:textId="0537B685" w:rsidR="00706905" w:rsidRDefault="00706905" w:rsidP="00706905">
      <w:pPr>
        <w:pStyle w:val="ListParagraph"/>
        <w:numPr>
          <w:ilvl w:val="0"/>
          <w:numId w:val="2"/>
        </w:numPr>
      </w:pPr>
      <w:r>
        <w:t>160 - 191</w:t>
      </w:r>
    </w:p>
    <w:p w14:paraId="1C706DB6" w14:textId="4A7DA447" w:rsidR="00706905" w:rsidRDefault="00706905" w:rsidP="00706905">
      <w:pPr>
        <w:pStyle w:val="ListParagraph"/>
        <w:numPr>
          <w:ilvl w:val="0"/>
          <w:numId w:val="2"/>
        </w:numPr>
      </w:pPr>
      <w:r>
        <w:t>192 - 223</w:t>
      </w:r>
    </w:p>
    <w:p w14:paraId="3954B31E" w14:textId="08DB9233" w:rsidR="00706905" w:rsidRPr="00706905" w:rsidRDefault="00706905" w:rsidP="00706905">
      <w:pPr>
        <w:pStyle w:val="ListParagraph"/>
        <w:numPr>
          <w:ilvl w:val="0"/>
          <w:numId w:val="2"/>
        </w:numPr>
      </w:pPr>
      <w:r>
        <w:t>224- 255</w:t>
      </w:r>
    </w:p>
    <w:p w14:paraId="1F750BC1" w14:textId="77777777" w:rsidR="00706905" w:rsidRDefault="00706905" w:rsidP="0070690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6905" w14:paraId="2D4756C6" w14:textId="77777777">
        <w:tc>
          <w:tcPr>
            <w:tcW w:w="1803" w:type="dxa"/>
          </w:tcPr>
          <w:p w14:paraId="55D24DA2" w14:textId="2CEC4D8E" w:rsidR="00706905" w:rsidRDefault="00706905" w:rsidP="007069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1803" w:type="dxa"/>
          </w:tcPr>
          <w:p w14:paraId="7FF91903" w14:textId="6D86FB4E" w:rsidR="00706905" w:rsidRDefault="00706905" w:rsidP="00706905">
            <w:pPr>
              <w:rPr>
                <w:b/>
                <w:bCs/>
              </w:rPr>
            </w:pPr>
            <w:r>
              <w:rPr>
                <w:b/>
                <w:bCs/>
              </w:rPr>
              <w:t>Network IP</w:t>
            </w:r>
          </w:p>
        </w:tc>
        <w:tc>
          <w:tcPr>
            <w:tcW w:w="1803" w:type="dxa"/>
          </w:tcPr>
          <w:p w14:paraId="12418E24" w14:textId="43F5EE39" w:rsidR="00706905" w:rsidRDefault="00706905" w:rsidP="00706905">
            <w:pPr>
              <w:rPr>
                <w:b/>
                <w:bCs/>
              </w:rPr>
            </w:pPr>
            <w:r>
              <w:rPr>
                <w:b/>
                <w:bCs/>
              </w:rPr>
              <w:t>First Host IP</w:t>
            </w:r>
          </w:p>
        </w:tc>
        <w:tc>
          <w:tcPr>
            <w:tcW w:w="1803" w:type="dxa"/>
          </w:tcPr>
          <w:p w14:paraId="77F6ACE7" w14:textId="607F1777" w:rsidR="00706905" w:rsidRDefault="00706905" w:rsidP="00706905">
            <w:pPr>
              <w:rPr>
                <w:b/>
                <w:bCs/>
              </w:rPr>
            </w:pPr>
            <w:r>
              <w:rPr>
                <w:b/>
                <w:bCs/>
              </w:rPr>
              <w:t>Last Host IP</w:t>
            </w:r>
          </w:p>
        </w:tc>
        <w:tc>
          <w:tcPr>
            <w:tcW w:w="1804" w:type="dxa"/>
          </w:tcPr>
          <w:p w14:paraId="4D54121A" w14:textId="74F5E13E" w:rsidR="00706905" w:rsidRDefault="00706905" w:rsidP="00706905">
            <w:pPr>
              <w:rPr>
                <w:b/>
                <w:bCs/>
              </w:rPr>
            </w:pPr>
            <w:r>
              <w:rPr>
                <w:b/>
                <w:bCs/>
              </w:rPr>
              <w:t>Broadcasting IP</w:t>
            </w:r>
          </w:p>
        </w:tc>
      </w:tr>
      <w:tr w:rsidR="00706905" w14:paraId="2D0FCD50" w14:textId="77777777">
        <w:tc>
          <w:tcPr>
            <w:tcW w:w="1803" w:type="dxa"/>
          </w:tcPr>
          <w:p w14:paraId="0EDCA938" w14:textId="1F2EC7D4" w:rsidR="00706905" w:rsidRPr="00706905" w:rsidRDefault="00706905" w:rsidP="00706905">
            <w:r w:rsidRPr="00706905">
              <w:t>IT Department</w:t>
            </w:r>
            <w:r>
              <w:t xml:space="preserve"> LAN</w:t>
            </w:r>
          </w:p>
        </w:tc>
        <w:tc>
          <w:tcPr>
            <w:tcW w:w="1803" w:type="dxa"/>
          </w:tcPr>
          <w:p w14:paraId="42548BE1" w14:textId="6BCDF24E" w:rsidR="00706905" w:rsidRPr="00706905" w:rsidRDefault="00706905" w:rsidP="00706905">
            <w:r>
              <w:t>192.168.1.96</w:t>
            </w:r>
          </w:p>
        </w:tc>
        <w:tc>
          <w:tcPr>
            <w:tcW w:w="1803" w:type="dxa"/>
          </w:tcPr>
          <w:p w14:paraId="40871BF7" w14:textId="6FD6CA70" w:rsidR="00706905" w:rsidRPr="00706905" w:rsidRDefault="00706905" w:rsidP="00706905">
            <w:r>
              <w:t>192.168.1.97</w:t>
            </w:r>
          </w:p>
        </w:tc>
        <w:tc>
          <w:tcPr>
            <w:tcW w:w="1803" w:type="dxa"/>
          </w:tcPr>
          <w:p w14:paraId="1A48BBC8" w14:textId="06740763" w:rsidR="00706905" w:rsidRPr="00706905" w:rsidRDefault="003D18B2" w:rsidP="00706905">
            <w:r>
              <w:t>192.168.1.126</w:t>
            </w:r>
          </w:p>
        </w:tc>
        <w:tc>
          <w:tcPr>
            <w:tcW w:w="1804" w:type="dxa"/>
          </w:tcPr>
          <w:p w14:paraId="7358B474" w14:textId="6E054B98" w:rsidR="00706905" w:rsidRPr="00706905" w:rsidRDefault="00706905" w:rsidP="00706905">
            <w:r>
              <w:t>192.168.1.</w:t>
            </w:r>
            <w:r>
              <w:t>127</w:t>
            </w:r>
          </w:p>
        </w:tc>
      </w:tr>
      <w:tr w:rsidR="003D18B2" w14:paraId="4A5919EC" w14:textId="77777777">
        <w:tc>
          <w:tcPr>
            <w:tcW w:w="1803" w:type="dxa"/>
          </w:tcPr>
          <w:p w14:paraId="641FD6C3" w14:textId="404BFD08" w:rsidR="003D18B2" w:rsidRPr="00706905" w:rsidRDefault="003D18B2" w:rsidP="003D18B2">
            <w:r>
              <w:t>Administrator Switch</w:t>
            </w:r>
          </w:p>
        </w:tc>
        <w:tc>
          <w:tcPr>
            <w:tcW w:w="1803" w:type="dxa"/>
          </w:tcPr>
          <w:p w14:paraId="347EEDC1" w14:textId="2E79E4AC" w:rsidR="003D18B2" w:rsidRPr="00706905" w:rsidRDefault="003D18B2" w:rsidP="003D18B2">
            <w:r>
              <w:t>192.168.1.128</w:t>
            </w:r>
          </w:p>
        </w:tc>
        <w:tc>
          <w:tcPr>
            <w:tcW w:w="1803" w:type="dxa"/>
          </w:tcPr>
          <w:p w14:paraId="0473C2B5" w14:textId="0DB2464B" w:rsidR="003D18B2" w:rsidRPr="00706905" w:rsidRDefault="003D18B2" w:rsidP="003D18B2">
            <w:r>
              <w:t>192.168.1.12</w:t>
            </w:r>
            <w:r>
              <w:t>9</w:t>
            </w:r>
          </w:p>
        </w:tc>
        <w:tc>
          <w:tcPr>
            <w:tcW w:w="1803" w:type="dxa"/>
          </w:tcPr>
          <w:p w14:paraId="68015911" w14:textId="7A1FB0AB" w:rsidR="003D18B2" w:rsidRPr="00706905" w:rsidRDefault="003D18B2" w:rsidP="003D18B2">
            <w:r>
              <w:t>192.168.1.</w:t>
            </w:r>
            <w:r>
              <w:t>158</w:t>
            </w:r>
          </w:p>
        </w:tc>
        <w:tc>
          <w:tcPr>
            <w:tcW w:w="1804" w:type="dxa"/>
          </w:tcPr>
          <w:p w14:paraId="16C2CDAD" w14:textId="42F93BF6" w:rsidR="003D18B2" w:rsidRPr="00706905" w:rsidRDefault="003D18B2" w:rsidP="003D18B2">
            <w:r>
              <w:t>192.168.1.1</w:t>
            </w:r>
            <w:r>
              <w:t>59</w:t>
            </w:r>
          </w:p>
        </w:tc>
      </w:tr>
      <w:tr w:rsidR="003D18B2" w14:paraId="77DEF2BC" w14:textId="77777777">
        <w:tc>
          <w:tcPr>
            <w:tcW w:w="1803" w:type="dxa"/>
          </w:tcPr>
          <w:p w14:paraId="574455CA" w14:textId="77777777" w:rsidR="003D18B2" w:rsidRPr="00706905" w:rsidRDefault="003D18B2" w:rsidP="003D18B2"/>
        </w:tc>
        <w:tc>
          <w:tcPr>
            <w:tcW w:w="1803" w:type="dxa"/>
          </w:tcPr>
          <w:p w14:paraId="739C052A" w14:textId="77777777" w:rsidR="003D18B2" w:rsidRPr="00706905" w:rsidRDefault="003D18B2" w:rsidP="003D18B2"/>
        </w:tc>
        <w:tc>
          <w:tcPr>
            <w:tcW w:w="1803" w:type="dxa"/>
          </w:tcPr>
          <w:p w14:paraId="437F13D8" w14:textId="77777777" w:rsidR="003D18B2" w:rsidRPr="00706905" w:rsidRDefault="003D18B2" w:rsidP="003D18B2"/>
        </w:tc>
        <w:tc>
          <w:tcPr>
            <w:tcW w:w="1803" w:type="dxa"/>
          </w:tcPr>
          <w:p w14:paraId="7D291B68" w14:textId="77777777" w:rsidR="003D18B2" w:rsidRPr="00706905" w:rsidRDefault="003D18B2" w:rsidP="003D18B2"/>
        </w:tc>
        <w:tc>
          <w:tcPr>
            <w:tcW w:w="1804" w:type="dxa"/>
          </w:tcPr>
          <w:p w14:paraId="2D0D7219" w14:textId="77777777" w:rsidR="003D18B2" w:rsidRPr="00706905" w:rsidRDefault="003D18B2" w:rsidP="003D18B2"/>
        </w:tc>
      </w:tr>
      <w:tr w:rsidR="003D18B2" w14:paraId="5591E6CA" w14:textId="77777777">
        <w:tc>
          <w:tcPr>
            <w:tcW w:w="1803" w:type="dxa"/>
          </w:tcPr>
          <w:p w14:paraId="274CD520" w14:textId="77777777" w:rsidR="003D18B2" w:rsidRPr="00706905" w:rsidRDefault="003D18B2" w:rsidP="003D18B2"/>
        </w:tc>
        <w:tc>
          <w:tcPr>
            <w:tcW w:w="1803" w:type="dxa"/>
          </w:tcPr>
          <w:p w14:paraId="4998E353" w14:textId="77777777" w:rsidR="003D18B2" w:rsidRPr="00706905" w:rsidRDefault="003D18B2" w:rsidP="003D18B2"/>
        </w:tc>
        <w:tc>
          <w:tcPr>
            <w:tcW w:w="1803" w:type="dxa"/>
          </w:tcPr>
          <w:p w14:paraId="0955B18F" w14:textId="77777777" w:rsidR="003D18B2" w:rsidRPr="00706905" w:rsidRDefault="003D18B2" w:rsidP="003D18B2"/>
        </w:tc>
        <w:tc>
          <w:tcPr>
            <w:tcW w:w="1803" w:type="dxa"/>
          </w:tcPr>
          <w:p w14:paraId="37897C96" w14:textId="77777777" w:rsidR="003D18B2" w:rsidRPr="00706905" w:rsidRDefault="003D18B2" w:rsidP="003D18B2"/>
        </w:tc>
        <w:tc>
          <w:tcPr>
            <w:tcW w:w="1804" w:type="dxa"/>
          </w:tcPr>
          <w:p w14:paraId="307D64D4" w14:textId="77777777" w:rsidR="003D18B2" w:rsidRPr="00706905" w:rsidRDefault="003D18B2" w:rsidP="003D18B2"/>
        </w:tc>
      </w:tr>
      <w:tr w:rsidR="003D18B2" w14:paraId="67C350B9" w14:textId="77777777">
        <w:tc>
          <w:tcPr>
            <w:tcW w:w="1803" w:type="dxa"/>
          </w:tcPr>
          <w:p w14:paraId="45C6B534" w14:textId="77777777" w:rsidR="003D18B2" w:rsidRPr="00706905" w:rsidRDefault="003D18B2" w:rsidP="003D18B2"/>
        </w:tc>
        <w:tc>
          <w:tcPr>
            <w:tcW w:w="1803" w:type="dxa"/>
          </w:tcPr>
          <w:p w14:paraId="73226C78" w14:textId="77777777" w:rsidR="003D18B2" w:rsidRPr="00706905" w:rsidRDefault="003D18B2" w:rsidP="003D18B2"/>
        </w:tc>
        <w:tc>
          <w:tcPr>
            <w:tcW w:w="1803" w:type="dxa"/>
          </w:tcPr>
          <w:p w14:paraId="0AA83CF8" w14:textId="77777777" w:rsidR="003D18B2" w:rsidRPr="00706905" w:rsidRDefault="003D18B2" w:rsidP="003D18B2"/>
        </w:tc>
        <w:tc>
          <w:tcPr>
            <w:tcW w:w="1803" w:type="dxa"/>
          </w:tcPr>
          <w:p w14:paraId="7337B5DB" w14:textId="77777777" w:rsidR="003D18B2" w:rsidRPr="00706905" w:rsidRDefault="003D18B2" w:rsidP="003D18B2"/>
        </w:tc>
        <w:tc>
          <w:tcPr>
            <w:tcW w:w="1804" w:type="dxa"/>
          </w:tcPr>
          <w:p w14:paraId="3B488281" w14:textId="77777777" w:rsidR="003D18B2" w:rsidRPr="00706905" w:rsidRDefault="003D18B2" w:rsidP="003D18B2"/>
        </w:tc>
      </w:tr>
    </w:tbl>
    <w:p w14:paraId="2BDE9303" w14:textId="77777777" w:rsidR="00706905" w:rsidRDefault="00706905" w:rsidP="00706905">
      <w:pPr>
        <w:rPr>
          <w:b/>
          <w:bCs/>
        </w:rPr>
      </w:pPr>
    </w:p>
    <w:p w14:paraId="7A92B97C" w14:textId="77777777" w:rsidR="00706905" w:rsidRDefault="00706905" w:rsidP="00706905">
      <w:pPr>
        <w:rPr>
          <w:b/>
          <w:bCs/>
        </w:rPr>
      </w:pPr>
    </w:p>
    <w:p w14:paraId="4DAC63A0" w14:textId="6850B092" w:rsidR="00706905" w:rsidRPr="00706905" w:rsidRDefault="00706905" w:rsidP="00706905">
      <w:pPr>
        <w:rPr>
          <w:b/>
          <w:bCs/>
        </w:rPr>
      </w:pPr>
      <w:r w:rsidRPr="00706905">
        <w:rPr>
          <w:b/>
          <w:bCs/>
        </w:rPr>
        <w:t>Addressing Table</w:t>
      </w:r>
    </w:p>
    <w:tbl>
      <w:tblPr>
        <w:tblW w:w="843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of all devices, interfaces and IPv4 and IPv6 addresses and prefixes. Also includes default gateways were applicable."/>
      </w:tblPr>
      <w:tblGrid>
        <w:gridCol w:w="1608"/>
        <w:gridCol w:w="1217"/>
        <w:gridCol w:w="3128"/>
        <w:gridCol w:w="2484"/>
      </w:tblGrid>
      <w:tr w:rsidR="00706905" w:rsidRPr="00706905" w14:paraId="4AA1CD0A" w14:textId="77777777" w:rsidTr="00B73A1D">
        <w:trPr>
          <w:trHeight w:val="570"/>
          <w:tblHeader/>
          <w:jc w:val="center"/>
        </w:trPr>
        <w:tc>
          <w:tcPr>
            <w:tcW w:w="1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6CBB6" w14:textId="77777777" w:rsidR="00706905" w:rsidRPr="00706905" w:rsidRDefault="00706905" w:rsidP="00706905">
            <w:pPr>
              <w:rPr>
                <w:b/>
                <w:bCs/>
              </w:rPr>
            </w:pPr>
            <w:r w:rsidRPr="00706905">
              <w:rPr>
                <w:b/>
                <w:bCs/>
              </w:rPr>
              <w:t>Device</w:t>
            </w:r>
          </w:p>
        </w:tc>
        <w:tc>
          <w:tcPr>
            <w:tcW w:w="1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1F61D" w14:textId="77777777" w:rsidR="00706905" w:rsidRPr="00706905" w:rsidRDefault="00706905" w:rsidP="00706905">
            <w:pPr>
              <w:rPr>
                <w:b/>
                <w:bCs/>
              </w:rPr>
            </w:pPr>
            <w:r w:rsidRPr="00706905">
              <w:rPr>
                <w:b/>
                <w:bCs/>
              </w:rPr>
              <w:t>Interface</w:t>
            </w:r>
          </w:p>
        </w:tc>
        <w:tc>
          <w:tcPr>
            <w:tcW w:w="3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B66B6" w14:textId="77777777" w:rsidR="00706905" w:rsidRPr="00706905" w:rsidRDefault="00706905" w:rsidP="00706905">
            <w:pPr>
              <w:rPr>
                <w:b/>
                <w:bCs/>
              </w:rPr>
            </w:pPr>
            <w:r w:rsidRPr="00706905">
              <w:rPr>
                <w:b/>
                <w:bCs/>
              </w:rPr>
              <w:t>IP Address/Mask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04C74" w14:textId="77777777" w:rsidR="00706905" w:rsidRPr="00706905" w:rsidRDefault="00706905" w:rsidP="00706905">
            <w:pPr>
              <w:rPr>
                <w:b/>
                <w:bCs/>
              </w:rPr>
            </w:pPr>
            <w:r w:rsidRPr="00706905">
              <w:rPr>
                <w:b/>
                <w:bCs/>
              </w:rPr>
              <w:t>Default Gateway</w:t>
            </w:r>
          </w:p>
        </w:tc>
      </w:tr>
      <w:tr w:rsidR="00706905" w:rsidRPr="00706905" w14:paraId="0D15140A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3DCBD" w14:textId="77777777" w:rsidR="00706905" w:rsidRPr="00706905" w:rsidRDefault="00706905" w:rsidP="00706905">
            <w:r w:rsidRPr="00706905">
              <w:t>Town Hall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80BEA" w14:textId="77777777" w:rsidR="00706905" w:rsidRPr="00706905" w:rsidRDefault="00706905" w:rsidP="00706905">
            <w:r w:rsidRPr="00706905">
              <w:t>G0/0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DCDE7" w14:textId="3BA1F5EA" w:rsidR="00706905" w:rsidRPr="00706905" w:rsidRDefault="00706905" w:rsidP="00706905">
            <w:pPr>
              <w:rPr>
                <w:color w:val="C00000"/>
              </w:rPr>
            </w:pPr>
            <w:r w:rsidRPr="00706905">
              <w:rPr>
                <w:color w:val="C00000"/>
              </w:rPr>
              <w:t> </w:t>
            </w:r>
            <w:r w:rsidR="003D18B2" w:rsidRPr="003D18B2">
              <w:rPr>
                <w:color w:val="C00000"/>
              </w:rPr>
              <w:t>192.168.1.126</w:t>
            </w:r>
            <w:r w:rsidR="003D18B2" w:rsidRPr="003D18B2">
              <w:rPr>
                <w:color w:val="C00000"/>
              </w:rPr>
              <w:t>/27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0CBBD" w14:textId="77777777" w:rsidR="00706905" w:rsidRPr="00706905" w:rsidRDefault="00706905" w:rsidP="00706905">
            <w:r w:rsidRPr="00706905">
              <w:t>N/A</w:t>
            </w:r>
          </w:p>
        </w:tc>
      </w:tr>
      <w:tr w:rsidR="00706905" w:rsidRPr="00706905" w14:paraId="445432AC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E7934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Router0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CBB39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G0/0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752F3" w14:textId="77777777" w:rsidR="00706905" w:rsidRPr="00706905" w:rsidRDefault="00706905" w:rsidP="00706905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a::</w:t>
            </w:r>
            <w:proofErr w:type="gramEnd"/>
            <w:r w:rsidRPr="00706905">
              <w:t>1/64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5F490" w14:textId="77777777" w:rsidR="00706905" w:rsidRPr="00706905" w:rsidRDefault="00706905" w:rsidP="00706905">
            <w:r w:rsidRPr="00706905">
              <w:t>N/A</w:t>
            </w:r>
          </w:p>
        </w:tc>
      </w:tr>
      <w:tr w:rsidR="00706905" w:rsidRPr="00706905" w14:paraId="26D3EEB8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8D2B7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Router0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89557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G0/0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602F1" w14:textId="77777777" w:rsidR="00706905" w:rsidRPr="00706905" w:rsidRDefault="00706905" w:rsidP="00706905">
            <w:r w:rsidRPr="00706905">
              <w:t>fe80::1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BDDAC" w14:textId="77777777" w:rsidR="00706905" w:rsidRPr="00706905" w:rsidRDefault="00706905" w:rsidP="00706905">
            <w:r w:rsidRPr="00706905">
              <w:t>N/A</w:t>
            </w:r>
          </w:p>
        </w:tc>
      </w:tr>
      <w:tr w:rsidR="00706905" w:rsidRPr="00706905" w14:paraId="7BB47358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9DD97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Router0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6AE09" w14:textId="77777777" w:rsidR="00706905" w:rsidRPr="00706905" w:rsidRDefault="00706905" w:rsidP="00706905">
            <w:r w:rsidRPr="00706905">
              <w:t>G0/1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F9AB6" w14:textId="3CA38EFB" w:rsidR="00706905" w:rsidRPr="00706905" w:rsidRDefault="00706905" w:rsidP="00706905">
            <w:r w:rsidRPr="00706905">
              <w:t> </w:t>
            </w:r>
            <w:r w:rsidR="003D18B2" w:rsidRPr="00706905">
              <w:t> </w:t>
            </w:r>
            <w:r w:rsidR="003D18B2" w:rsidRPr="003D18B2">
              <w:rPr>
                <w:color w:val="C00000"/>
              </w:rPr>
              <w:t>192.168.1.158/28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F134F" w14:textId="77777777" w:rsidR="00706905" w:rsidRPr="00706905" w:rsidRDefault="00706905" w:rsidP="00706905">
            <w:r w:rsidRPr="00706905">
              <w:t>N/A</w:t>
            </w:r>
          </w:p>
        </w:tc>
      </w:tr>
      <w:tr w:rsidR="00706905" w:rsidRPr="00706905" w14:paraId="77036BF8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9F945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Router0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CA11B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G0/1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D8F3A" w14:textId="77777777" w:rsidR="00706905" w:rsidRPr="00706905" w:rsidRDefault="00706905" w:rsidP="00706905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b::</w:t>
            </w:r>
            <w:proofErr w:type="gramEnd"/>
            <w:r w:rsidRPr="00706905">
              <w:t>1/64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C9F2D" w14:textId="77777777" w:rsidR="00706905" w:rsidRPr="00706905" w:rsidRDefault="00706905" w:rsidP="00706905">
            <w:r w:rsidRPr="00706905">
              <w:t>N/A</w:t>
            </w:r>
          </w:p>
        </w:tc>
      </w:tr>
      <w:tr w:rsidR="00706905" w:rsidRPr="00706905" w14:paraId="0D21CBE5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1F524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Router0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63D38" w14:textId="77777777" w:rsidR="00706905" w:rsidRPr="00706905" w:rsidRDefault="00706905" w:rsidP="00706905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G0/1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770B4" w14:textId="77777777" w:rsidR="00706905" w:rsidRPr="00706905" w:rsidRDefault="00706905" w:rsidP="00706905">
            <w:r w:rsidRPr="00706905">
              <w:t>fe80::1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B5752" w14:textId="77777777" w:rsidR="00706905" w:rsidRPr="00706905" w:rsidRDefault="00706905" w:rsidP="00706905">
            <w:r w:rsidRPr="00706905">
              <w:t>N/A</w:t>
            </w:r>
          </w:p>
        </w:tc>
      </w:tr>
      <w:tr w:rsidR="003D18B2" w:rsidRPr="00706905" w14:paraId="4EB9EE7F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7C144" w14:textId="77777777" w:rsidR="003D18B2" w:rsidRPr="00706905" w:rsidRDefault="003D18B2" w:rsidP="003D18B2">
            <w:r w:rsidRPr="00706905">
              <w:t>Administration Switch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4CEF" w14:textId="77777777" w:rsidR="003D18B2" w:rsidRPr="00706905" w:rsidRDefault="003D18B2" w:rsidP="003D18B2">
            <w:r w:rsidRPr="00706905">
              <w:t>SVI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A30A2" w14:textId="51262BA3" w:rsidR="003D18B2" w:rsidRPr="00706905" w:rsidRDefault="003D18B2" w:rsidP="003D18B2">
            <w:r w:rsidRPr="00706905">
              <w:t>  </w:t>
            </w:r>
            <w:r w:rsidRPr="003D18B2">
              <w:rPr>
                <w:color w:val="C00000"/>
              </w:rPr>
              <w:t>192.168.1.15</w:t>
            </w:r>
            <w:r>
              <w:rPr>
                <w:color w:val="C00000"/>
              </w:rPr>
              <w:t>7</w:t>
            </w:r>
            <w:r w:rsidRPr="003D18B2">
              <w:rPr>
                <w:color w:val="C00000"/>
              </w:rPr>
              <w:t>/28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89F74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2885D7F6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F514E" w14:textId="605508AA" w:rsidR="003D18B2" w:rsidRPr="00706905" w:rsidRDefault="003D18B2" w:rsidP="003D18B2">
            <w:r w:rsidRPr="00706905">
              <w:rPr>
                <w:sz w:val="20"/>
                <w:szCs w:val="20"/>
              </w:rPr>
              <w:t>Reception Host</w:t>
            </w:r>
            <w:r w:rsidR="000F5096" w:rsidRPr="000F5096">
              <w:rPr>
                <w:sz w:val="20"/>
                <w:szCs w:val="20"/>
              </w:rPr>
              <w:t xml:space="preserve"> 1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F0F00" w14:textId="77777777" w:rsidR="003D18B2" w:rsidRPr="00706905" w:rsidRDefault="003D18B2" w:rsidP="003D18B2">
            <w:r w:rsidRPr="00706905"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61E5" w14:textId="4042FF16" w:rsidR="003D18B2" w:rsidRPr="00706905" w:rsidRDefault="003D18B2" w:rsidP="003D18B2">
            <w:r w:rsidRPr="00706905">
              <w:rPr>
                <w:color w:val="C00000"/>
              </w:rPr>
              <w:t> </w:t>
            </w:r>
            <w:r w:rsidRPr="003D18B2">
              <w:rPr>
                <w:color w:val="C00000"/>
              </w:rPr>
              <w:t>192.168.1.</w:t>
            </w:r>
            <w:r>
              <w:rPr>
                <w:color w:val="C00000"/>
              </w:rPr>
              <w:t>97</w:t>
            </w:r>
            <w:r w:rsidRPr="003D18B2">
              <w:rPr>
                <w:color w:val="C00000"/>
              </w:rPr>
              <w:t>/27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B616F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631E522C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ABCEE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PC1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EB1A7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2408A" w14:textId="77777777" w:rsidR="003D18B2" w:rsidRPr="00706905" w:rsidRDefault="003D18B2" w:rsidP="003D18B2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a::</w:t>
            </w:r>
            <w:proofErr w:type="gramEnd"/>
            <w:r w:rsidRPr="00706905">
              <w:t>ff/64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2C50C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1856998A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342A5" w14:textId="0E6B5BF3" w:rsidR="003D18B2" w:rsidRPr="00706905" w:rsidRDefault="003D18B2" w:rsidP="003D18B2">
            <w:r w:rsidRPr="00706905">
              <w:rPr>
                <w:sz w:val="20"/>
                <w:szCs w:val="20"/>
              </w:rPr>
              <w:t>Operator Host</w:t>
            </w:r>
            <w:r w:rsidR="000F5096" w:rsidRPr="000F5096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0738E" w14:textId="77777777" w:rsidR="003D18B2" w:rsidRPr="00706905" w:rsidRDefault="003D18B2" w:rsidP="003D18B2">
            <w:r w:rsidRPr="00706905"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DF097" w14:textId="1A8C3F7F" w:rsidR="003D18B2" w:rsidRPr="00706905" w:rsidRDefault="003D18B2" w:rsidP="003D18B2">
            <w:r w:rsidRPr="00706905">
              <w:t> </w:t>
            </w:r>
            <w:r w:rsidRPr="003D18B2">
              <w:rPr>
                <w:color w:val="C00000"/>
              </w:rPr>
              <w:t>192.168.1.</w:t>
            </w:r>
            <w:r>
              <w:rPr>
                <w:color w:val="C00000"/>
              </w:rPr>
              <w:t>9</w:t>
            </w:r>
            <w:r>
              <w:rPr>
                <w:color w:val="C00000"/>
              </w:rPr>
              <w:t>8</w:t>
            </w:r>
            <w:r w:rsidRPr="003D18B2">
              <w:rPr>
                <w:color w:val="C00000"/>
              </w:rPr>
              <w:t>/27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3C12C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0DEA81F8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D13D5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PC2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E9DE9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AAB7" w14:textId="77777777" w:rsidR="003D18B2" w:rsidRPr="00706905" w:rsidRDefault="003D18B2" w:rsidP="003D18B2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a::</w:t>
            </w:r>
            <w:proofErr w:type="gramEnd"/>
            <w:r w:rsidRPr="00706905">
              <w:t>15/64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E1BBB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77F34A25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8C0EF" w14:textId="40F0CC77" w:rsidR="003D18B2" w:rsidRPr="00706905" w:rsidRDefault="003D18B2" w:rsidP="003D18B2">
            <w:r w:rsidRPr="00706905">
              <w:lastRenderedPageBreak/>
              <w:t>IT Host</w:t>
            </w:r>
            <w:r w:rsidR="000F5096">
              <w:t xml:space="preserve"> 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E99B8" w14:textId="77777777" w:rsidR="003D18B2" w:rsidRPr="00706905" w:rsidRDefault="003D18B2" w:rsidP="003D18B2">
            <w:r w:rsidRPr="00706905"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30B42" w14:textId="77777777" w:rsidR="003D18B2" w:rsidRDefault="003D18B2" w:rsidP="003D18B2">
            <w:pPr>
              <w:rPr>
                <w:color w:val="C00000"/>
              </w:rPr>
            </w:pPr>
            <w:r w:rsidRPr="00706905">
              <w:t> </w:t>
            </w:r>
            <w:r w:rsidR="00B43204" w:rsidRPr="00706905">
              <w:t>  </w:t>
            </w:r>
            <w:r w:rsidR="00B43204" w:rsidRPr="003D18B2">
              <w:rPr>
                <w:color w:val="C00000"/>
              </w:rPr>
              <w:t>192.168.1.1</w:t>
            </w:r>
            <w:r w:rsidR="00B43204">
              <w:rPr>
                <w:color w:val="C00000"/>
              </w:rPr>
              <w:t>29</w:t>
            </w:r>
            <w:r w:rsidR="00B43204" w:rsidRPr="003D18B2">
              <w:rPr>
                <w:color w:val="C00000"/>
              </w:rPr>
              <w:t>/28</w:t>
            </w:r>
          </w:p>
          <w:p w14:paraId="153BFC4A" w14:textId="7324F750" w:rsidR="00FF4A0F" w:rsidRPr="00706905" w:rsidRDefault="00FF4A0F" w:rsidP="003D18B2">
            <w:r>
              <w:rPr>
                <w:color w:val="C00000"/>
              </w:rPr>
              <w:t xml:space="preserve">   192.168.1.145/28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A718F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5E78AF4C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06D6B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PC3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28501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536C1" w14:textId="77777777" w:rsidR="003D18B2" w:rsidRPr="00706905" w:rsidRDefault="003D18B2" w:rsidP="003D18B2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b::</w:t>
            </w:r>
            <w:proofErr w:type="gramEnd"/>
            <w:r w:rsidRPr="00706905">
              <w:t>ff/64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25737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086170D2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9DA0A" w14:textId="77777777" w:rsidR="003D18B2" w:rsidRPr="00706905" w:rsidRDefault="003D18B2" w:rsidP="003D18B2">
            <w:r w:rsidRPr="00706905">
              <w:t>Server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E8CE5" w14:textId="77777777" w:rsidR="003D18B2" w:rsidRPr="00706905" w:rsidRDefault="003D18B2" w:rsidP="003D18B2">
            <w:r w:rsidRPr="00706905"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A9FEF" w14:textId="77777777" w:rsidR="003D18B2" w:rsidRDefault="003D18B2" w:rsidP="003D18B2">
            <w:pPr>
              <w:rPr>
                <w:color w:val="C00000"/>
              </w:rPr>
            </w:pPr>
            <w:r w:rsidRPr="00706905">
              <w:t> </w:t>
            </w:r>
            <w:r w:rsidR="00B43204" w:rsidRPr="00706905">
              <w:t>  </w:t>
            </w:r>
            <w:r w:rsidR="00B43204" w:rsidRPr="003D18B2">
              <w:rPr>
                <w:color w:val="C00000"/>
              </w:rPr>
              <w:t>192.168.1.1</w:t>
            </w:r>
            <w:r w:rsidR="00B43204">
              <w:rPr>
                <w:color w:val="C00000"/>
              </w:rPr>
              <w:t>30</w:t>
            </w:r>
            <w:r w:rsidR="00B43204" w:rsidRPr="003D18B2">
              <w:rPr>
                <w:color w:val="C00000"/>
              </w:rPr>
              <w:t>/28</w:t>
            </w:r>
          </w:p>
          <w:p w14:paraId="1A50102D" w14:textId="328A0466" w:rsidR="00FF4A0F" w:rsidRPr="00706905" w:rsidRDefault="00FF4A0F" w:rsidP="003D18B2">
            <w:r>
              <w:rPr>
                <w:color w:val="C00000"/>
              </w:rPr>
              <w:t xml:space="preserve">   </w:t>
            </w:r>
            <w:r>
              <w:rPr>
                <w:color w:val="C00000"/>
              </w:rPr>
              <w:t>192.168.1.14</w:t>
            </w:r>
            <w:r>
              <w:rPr>
                <w:color w:val="C00000"/>
              </w:rPr>
              <w:t>6/28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93FCE" w14:textId="77777777" w:rsidR="003D18B2" w:rsidRPr="00706905" w:rsidRDefault="003D18B2" w:rsidP="003D18B2">
            <w:r w:rsidRPr="00706905">
              <w:t> </w:t>
            </w:r>
          </w:p>
        </w:tc>
      </w:tr>
      <w:tr w:rsidR="003D18B2" w:rsidRPr="00706905" w14:paraId="4624A1AE" w14:textId="77777777" w:rsidTr="003D18B2">
        <w:trPr>
          <w:jc w:val="center"/>
        </w:trPr>
        <w:tc>
          <w:tcPr>
            <w:tcW w:w="1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1D77F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TFTP Server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4E740" w14:textId="77777777" w:rsidR="003D18B2" w:rsidRPr="00706905" w:rsidRDefault="003D18B2" w:rsidP="003D18B2">
            <w:pPr>
              <w:rPr>
                <w:i/>
                <w:iCs/>
              </w:rPr>
            </w:pPr>
            <w:r w:rsidRPr="00706905">
              <w:rPr>
                <w:i/>
                <w:iCs/>
              </w:rPr>
              <w:t>NIC</w:t>
            </w:r>
          </w:p>
        </w:tc>
        <w:tc>
          <w:tcPr>
            <w:tcW w:w="3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839FF" w14:textId="77777777" w:rsidR="003D18B2" w:rsidRPr="00706905" w:rsidRDefault="003D18B2" w:rsidP="003D18B2">
            <w:r w:rsidRPr="00706905">
              <w:t>2001:db</w:t>
            </w:r>
            <w:proofErr w:type="gramStart"/>
            <w:r w:rsidRPr="00706905">
              <w:t>8:acad</w:t>
            </w:r>
            <w:proofErr w:type="gramEnd"/>
            <w:r w:rsidRPr="00706905">
              <w:t>:</w:t>
            </w:r>
            <w:proofErr w:type="gramStart"/>
            <w:r w:rsidRPr="00706905">
              <w:t>b::</w:t>
            </w:r>
            <w:proofErr w:type="gramEnd"/>
            <w:r w:rsidRPr="00706905">
              <w:t>15/64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5CADE" w14:textId="77777777" w:rsidR="003D18B2" w:rsidRPr="00706905" w:rsidRDefault="003D18B2" w:rsidP="003D18B2">
            <w:r w:rsidRPr="00706905">
              <w:t> </w:t>
            </w:r>
          </w:p>
        </w:tc>
      </w:tr>
    </w:tbl>
    <w:p w14:paraId="47F4BF70" w14:textId="77777777" w:rsidR="00E10F5B" w:rsidRDefault="00E10F5B"/>
    <w:p w14:paraId="3FE6C243" w14:textId="77777777" w:rsidR="00E46481" w:rsidRDefault="00E46481"/>
    <w:p w14:paraId="1F8DDD6B" w14:textId="77777777" w:rsidR="00E46481" w:rsidRDefault="00E46481"/>
    <w:p w14:paraId="22DD80E1" w14:textId="6F86D07C" w:rsidR="00E46481" w:rsidRDefault="00E46481">
      <w:r>
        <w:t xml:space="preserve">Router Secret </w:t>
      </w:r>
      <w:proofErr w:type="gramStart"/>
      <w:r>
        <w:t>Password :</w:t>
      </w:r>
      <w:proofErr w:type="gramEnd"/>
      <w:r w:rsidRPr="00E46481">
        <w:t xml:space="preserve"> </w:t>
      </w:r>
      <w:r w:rsidRPr="00E46481">
        <w:t>classcisco12345</w:t>
      </w:r>
    </w:p>
    <w:p w14:paraId="6B147CA7" w14:textId="3EFEF80F" w:rsidR="00E46481" w:rsidRDefault="00E46481">
      <w:r>
        <w:t xml:space="preserve">Console </w:t>
      </w:r>
      <w:proofErr w:type="gramStart"/>
      <w:r>
        <w:t>Password :</w:t>
      </w:r>
      <w:proofErr w:type="gramEnd"/>
      <w:r>
        <w:t xml:space="preserve"> classcisco12345</w:t>
      </w:r>
    </w:p>
    <w:p w14:paraId="1B8D1DB1" w14:textId="07B34081" w:rsidR="00E9339A" w:rsidRDefault="00E9339A">
      <w:r>
        <w:t xml:space="preserve">Admin Switch </w:t>
      </w:r>
      <w:proofErr w:type="gramStart"/>
      <w:r>
        <w:t>Password :</w:t>
      </w:r>
      <w:proofErr w:type="gramEnd"/>
      <w:r>
        <w:t xml:space="preserve"> classcisco12345</w:t>
      </w:r>
    </w:p>
    <w:p w14:paraId="72753D12" w14:textId="3265990F" w:rsidR="00E9339A" w:rsidRDefault="00E9339A" w:rsidP="00E9339A">
      <w:r>
        <w:t xml:space="preserve">Admin Switch </w:t>
      </w:r>
      <w:r>
        <w:t xml:space="preserve">Console </w:t>
      </w:r>
      <w:proofErr w:type="gramStart"/>
      <w:r>
        <w:t>Password :</w:t>
      </w:r>
      <w:proofErr w:type="gramEnd"/>
      <w:r>
        <w:t xml:space="preserve"> classcisco12345</w:t>
      </w:r>
    </w:p>
    <w:p w14:paraId="3957A582" w14:textId="77777777" w:rsidR="00E9339A" w:rsidRDefault="00E9339A"/>
    <w:sectPr w:rsidR="00E93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164C"/>
    <w:multiLevelType w:val="multilevel"/>
    <w:tmpl w:val="2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20D2949"/>
    <w:multiLevelType w:val="hybridMultilevel"/>
    <w:tmpl w:val="FB58F77E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916833">
    <w:abstractNumId w:val="1"/>
  </w:num>
  <w:num w:numId="2" w16cid:durableId="46493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05"/>
    <w:rsid w:val="000F5096"/>
    <w:rsid w:val="0010002F"/>
    <w:rsid w:val="003D18B2"/>
    <w:rsid w:val="004D54E9"/>
    <w:rsid w:val="00706905"/>
    <w:rsid w:val="00B43204"/>
    <w:rsid w:val="00B73A1D"/>
    <w:rsid w:val="00E10F5B"/>
    <w:rsid w:val="00E46481"/>
    <w:rsid w:val="00E56BEF"/>
    <w:rsid w:val="00E9339A"/>
    <w:rsid w:val="00F13D55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616E"/>
  <w15:chartTrackingRefBased/>
  <w15:docId w15:val="{E4902B3A-B688-4B26-8DDB-64E40A92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69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2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HMTHS</dc:creator>
  <cp:keywords/>
  <dc:description/>
  <cp:lastModifiedBy>HMTHS</cp:lastModifiedBy>
  <cp:revision>1</cp:revision>
  <dcterms:created xsi:type="dcterms:W3CDTF">2025-06-23T23:03:00Z</dcterms:created>
  <dcterms:modified xsi:type="dcterms:W3CDTF">2025-06-25T23:16:00Z</dcterms:modified>
</cp:coreProperties>
</file>